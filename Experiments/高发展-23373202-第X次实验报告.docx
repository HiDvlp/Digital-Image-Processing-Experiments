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D05B" w14:textId="77777777" w:rsidR="00B14E3C" w:rsidRDefault="0025652F">
      <w:pPr>
        <w:spacing w:line="400" w:lineRule="atLeast"/>
        <w:jc w:val="center"/>
        <w:rPr>
          <w:rFonts w:eastAsia="仿宋_GB2312"/>
          <w:sz w:val="44"/>
          <w:szCs w:val="44"/>
        </w:rPr>
      </w:pPr>
      <w:bookmarkStart w:id="0" w:name="_Toc97718069"/>
      <w:r>
        <w:rPr>
          <w:rFonts w:eastAsia="仿宋_GB2312"/>
          <w:noProof/>
          <w:sz w:val="44"/>
          <w:szCs w:val="44"/>
        </w:rPr>
        <w:drawing>
          <wp:inline distT="0" distB="0" distL="0" distR="0" wp14:anchorId="4F6685B0" wp14:editId="2B238289">
            <wp:extent cx="3552190" cy="762000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03237" w14:textId="77777777" w:rsidR="00B14E3C" w:rsidRDefault="00B14E3C">
      <w:pPr>
        <w:spacing w:line="400" w:lineRule="atLeast"/>
        <w:jc w:val="center"/>
        <w:rPr>
          <w:rFonts w:eastAsia="仿宋_GB2312"/>
          <w:sz w:val="44"/>
          <w:szCs w:val="44"/>
        </w:rPr>
      </w:pPr>
    </w:p>
    <w:p w14:paraId="40933BD3" w14:textId="649EEDF8" w:rsidR="00B14E3C" w:rsidRPr="008002AB" w:rsidRDefault="0025652F">
      <w:pPr>
        <w:spacing w:after="120" w:line="400" w:lineRule="atLeast"/>
        <w:jc w:val="center"/>
        <w:rPr>
          <w:rFonts w:eastAsia="黑体"/>
          <w:bCs/>
          <w:sz w:val="44"/>
          <w:szCs w:val="44"/>
        </w:rPr>
      </w:pPr>
      <w:r w:rsidRPr="008002AB">
        <w:rPr>
          <w:rFonts w:eastAsia="黑体"/>
          <w:bCs/>
          <w:sz w:val="44"/>
          <w:szCs w:val="44"/>
        </w:rPr>
        <w:t>《数字图像处理》（课程代码：</w:t>
      </w:r>
      <w:r w:rsidR="008002AB" w:rsidRPr="008002AB">
        <w:rPr>
          <w:rFonts w:eastAsia="黑体"/>
          <w:bCs/>
          <w:sz w:val="44"/>
          <w:szCs w:val="44"/>
        </w:rPr>
        <w:t>B170031026</w:t>
      </w:r>
      <w:r w:rsidRPr="008002AB">
        <w:rPr>
          <w:rFonts w:eastAsia="黑体"/>
          <w:bCs/>
          <w:sz w:val="44"/>
          <w:szCs w:val="44"/>
        </w:rPr>
        <w:t>）</w:t>
      </w:r>
    </w:p>
    <w:p w14:paraId="6B6AF14E" w14:textId="0DABD742" w:rsidR="00B14E3C" w:rsidRPr="008002AB" w:rsidRDefault="008002AB">
      <w:pPr>
        <w:spacing w:after="120" w:line="400" w:lineRule="atLeast"/>
        <w:jc w:val="center"/>
        <w:rPr>
          <w:rFonts w:eastAsia="黑体"/>
          <w:bCs/>
          <w:sz w:val="44"/>
          <w:szCs w:val="44"/>
        </w:rPr>
      </w:pPr>
      <w:r w:rsidRPr="008002AB">
        <w:rPr>
          <w:rFonts w:eastAsia="黑体"/>
          <w:bCs/>
          <w:sz w:val="44"/>
          <w:szCs w:val="44"/>
        </w:rPr>
        <w:t>实验</w:t>
      </w:r>
      <w:r w:rsidRPr="008002AB">
        <w:rPr>
          <w:rFonts w:eastAsia="黑体"/>
          <w:bCs/>
          <w:sz w:val="44"/>
          <w:szCs w:val="44"/>
        </w:rPr>
        <w:t>/</w:t>
      </w:r>
      <w:r w:rsidR="0025652F" w:rsidRPr="008002AB">
        <w:rPr>
          <w:rFonts w:eastAsia="黑体"/>
          <w:bCs/>
          <w:sz w:val="44"/>
          <w:szCs w:val="44"/>
        </w:rPr>
        <w:t>大作业</w:t>
      </w:r>
      <w:r w:rsidRPr="008002AB">
        <w:rPr>
          <w:rFonts w:eastAsia="黑体"/>
          <w:bCs/>
          <w:sz w:val="44"/>
          <w:szCs w:val="44"/>
        </w:rPr>
        <w:t xml:space="preserve"> </w:t>
      </w:r>
      <w:r w:rsidR="0025652F" w:rsidRPr="008002AB">
        <w:rPr>
          <w:rFonts w:eastAsia="黑体"/>
          <w:bCs/>
          <w:sz w:val="44"/>
          <w:szCs w:val="44"/>
        </w:rPr>
        <w:t>报告</w:t>
      </w:r>
    </w:p>
    <w:p w14:paraId="34B6848E" w14:textId="56614976" w:rsidR="00B14E3C" w:rsidRPr="00FC7742" w:rsidRDefault="008002AB" w:rsidP="00FC7742">
      <w:pPr>
        <w:spacing w:beforeLines="50" w:before="156" w:afterLines="50" w:after="156" w:line="400" w:lineRule="atLeast"/>
        <w:jc w:val="center"/>
        <w:rPr>
          <w:rFonts w:eastAsia="黑体"/>
          <w:bCs/>
          <w:sz w:val="44"/>
          <w:szCs w:val="44"/>
        </w:rPr>
      </w:pPr>
      <w:r w:rsidRPr="008002AB">
        <w:rPr>
          <w:rFonts w:eastAsia="黑体"/>
          <w:bCs/>
          <w:sz w:val="44"/>
          <w:szCs w:val="44"/>
        </w:rPr>
        <w:t>实验</w:t>
      </w:r>
      <w:r w:rsidR="0025652F" w:rsidRPr="008002AB">
        <w:rPr>
          <w:rFonts w:eastAsia="黑体"/>
          <w:bCs/>
          <w:sz w:val="44"/>
          <w:szCs w:val="44"/>
        </w:rPr>
        <w:t>题目</w:t>
      </w:r>
      <w:r w:rsidR="0025652F" w:rsidRPr="008002AB">
        <w:rPr>
          <w:rFonts w:eastAsia="黑体"/>
          <w:bCs/>
          <w:sz w:val="44"/>
          <w:szCs w:val="44"/>
        </w:rPr>
        <w:t>:</w:t>
      </w:r>
      <w:r w:rsidR="006652EB">
        <w:rPr>
          <w:rFonts w:eastAsia="仿宋_GB2312" w:hint="eastAsia"/>
          <w:color w:val="EE0000"/>
          <w:sz w:val="44"/>
          <w:szCs w:val="44"/>
          <w:u w:val="single"/>
        </w:rPr>
        <w:t>使</w:t>
      </w:r>
      <w:r w:rsidR="00D95B47" w:rsidRPr="00F11DC5">
        <w:rPr>
          <w:rFonts w:eastAsia="仿宋_GB2312" w:hint="eastAsia"/>
          <w:color w:val="EE0000"/>
          <w:sz w:val="44"/>
          <w:szCs w:val="44"/>
          <w:u w:val="single"/>
        </w:rPr>
        <w:t>用局部直方图统计的图像增强</w:t>
      </w:r>
    </w:p>
    <w:p w14:paraId="2713A94C" w14:textId="77777777" w:rsidR="00855BA1" w:rsidRDefault="00855BA1" w:rsidP="00871187">
      <w:pPr>
        <w:rPr>
          <w:b/>
          <w:sz w:val="32"/>
          <w:szCs w:val="32"/>
        </w:rPr>
      </w:pPr>
    </w:p>
    <w:p w14:paraId="3280DDF3" w14:textId="77777777" w:rsidR="00871187" w:rsidRDefault="00871187" w:rsidP="00871187">
      <w:pPr>
        <w:rPr>
          <w:b/>
          <w:sz w:val="32"/>
          <w:szCs w:val="32"/>
        </w:rPr>
      </w:pPr>
    </w:p>
    <w:p w14:paraId="794BAABB" w14:textId="77777777" w:rsidR="00871187" w:rsidRDefault="00871187" w:rsidP="00871187">
      <w:pPr>
        <w:rPr>
          <w:b/>
          <w:sz w:val="32"/>
          <w:szCs w:val="32"/>
        </w:rPr>
      </w:pPr>
    </w:p>
    <w:p w14:paraId="7E859B5C" w14:textId="77777777" w:rsidR="00871187" w:rsidRDefault="00871187" w:rsidP="00871187">
      <w:pPr>
        <w:rPr>
          <w:b/>
          <w:sz w:val="32"/>
          <w:szCs w:val="32"/>
        </w:rPr>
      </w:pPr>
    </w:p>
    <w:p w14:paraId="748CB54F" w14:textId="77777777" w:rsidR="008002AB" w:rsidRDefault="008002AB"/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150"/>
        <w:gridCol w:w="1777"/>
        <w:gridCol w:w="5133"/>
      </w:tblGrid>
      <w:tr w:rsidR="008002AB" w14:paraId="25670CF3" w14:textId="6AA55151" w:rsidTr="00871187">
        <w:tc>
          <w:tcPr>
            <w:tcW w:w="2150" w:type="dxa"/>
          </w:tcPr>
          <w:p w14:paraId="3E4573C4" w14:textId="7A62FCF5" w:rsidR="008002AB" w:rsidRPr="00D35689" w:rsidRDefault="008002AB" w:rsidP="008002AB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D35689">
              <w:rPr>
                <w:rFonts w:eastAsiaTheme="minorEastAsia"/>
                <w:b/>
                <w:sz w:val="32"/>
                <w:szCs w:val="32"/>
              </w:rPr>
              <w:t>姓名</w:t>
            </w:r>
          </w:p>
        </w:tc>
        <w:tc>
          <w:tcPr>
            <w:tcW w:w="1777" w:type="dxa"/>
          </w:tcPr>
          <w:p w14:paraId="0976FFBF" w14:textId="3D80344B" w:rsidR="008002AB" w:rsidRPr="00D35689" w:rsidRDefault="008002AB" w:rsidP="008002AB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D35689">
              <w:rPr>
                <w:rFonts w:eastAsiaTheme="minorEastAsia"/>
                <w:b/>
                <w:sz w:val="32"/>
                <w:szCs w:val="32"/>
              </w:rPr>
              <w:t>学号</w:t>
            </w:r>
          </w:p>
        </w:tc>
        <w:tc>
          <w:tcPr>
            <w:tcW w:w="5133" w:type="dxa"/>
          </w:tcPr>
          <w:p w14:paraId="632D8982" w14:textId="2DDA8A95" w:rsidR="008002AB" w:rsidRPr="00D35689" w:rsidRDefault="008002AB" w:rsidP="008002AB">
            <w:pPr>
              <w:jc w:val="center"/>
              <w:rPr>
                <w:rFonts w:eastAsiaTheme="minorEastAsia"/>
                <w:b/>
                <w:sz w:val="32"/>
                <w:szCs w:val="32"/>
              </w:rPr>
            </w:pPr>
            <w:r w:rsidRPr="00D35689">
              <w:rPr>
                <w:rFonts w:eastAsiaTheme="minorEastAsia"/>
                <w:b/>
                <w:sz w:val="32"/>
                <w:szCs w:val="32"/>
              </w:rPr>
              <w:t>完成任务描述，占比</w:t>
            </w:r>
            <w:r w:rsidR="000E0284" w:rsidRPr="00D35689">
              <w:rPr>
                <w:rFonts w:eastAsiaTheme="minorEastAsia"/>
                <w:b/>
                <w:sz w:val="32"/>
                <w:szCs w:val="32"/>
              </w:rPr>
              <w:t>（</w:t>
            </w:r>
            <w:r w:rsidR="000E0284" w:rsidRPr="00D35689">
              <w:rPr>
                <w:rFonts w:eastAsiaTheme="minorEastAsia"/>
                <w:b/>
                <w:sz w:val="32"/>
                <w:szCs w:val="32"/>
              </w:rPr>
              <w:t>%</w:t>
            </w:r>
            <w:r w:rsidR="000E0284" w:rsidRPr="00D35689">
              <w:rPr>
                <w:rFonts w:eastAsiaTheme="minorEastAsia"/>
                <w:b/>
                <w:sz w:val="32"/>
                <w:szCs w:val="32"/>
              </w:rPr>
              <w:t>）</w:t>
            </w:r>
          </w:p>
        </w:tc>
      </w:tr>
      <w:tr w:rsidR="008002AB" w14:paraId="25E1D893" w14:textId="65012E72" w:rsidTr="00871187">
        <w:tc>
          <w:tcPr>
            <w:tcW w:w="2150" w:type="dxa"/>
          </w:tcPr>
          <w:p w14:paraId="7D689300" w14:textId="269711EB" w:rsidR="008002AB" w:rsidRDefault="00871187" w:rsidP="008002A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高发展</w:t>
            </w:r>
          </w:p>
        </w:tc>
        <w:tc>
          <w:tcPr>
            <w:tcW w:w="1777" w:type="dxa"/>
          </w:tcPr>
          <w:p w14:paraId="2FDC6734" w14:textId="64E3C073" w:rsidR="008002AB" w:rsidRDefault="00871187" w:rsidP="008002A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23373202</w:t>
            </w:r>
          </w:p>
        </w:tc>
        <w:tc>
          <w:tcPr>
            <w:tcW w:w="5133" w:type="dxa"/>
          </w:tcPr>
          <w:p w14:paraId="795FACAB" w14:textId="0E00AE6B" w:rsidR="008002AB" w:rsidRDefault="00871187" w:rsidP="008002A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100%</w:t>
            </w:r>
          </w:p>
        </w:tc>
      </w:tr>
    </w:tbl>
    <w:p w14:paraId="385295C9" w14:textId="77777777" w:rsidR="00855BA1" w:rsidRDefault="00855BA1" w:rsidP="00855BA1">
      <w:pPr>
        <w:ind w:firstLineChars="750" w:firstLine="2409"/>
        <w:rPr>
          <w:b/>
          <w:sz w:val="32"/>
          <w:szCs w:val="32"/>
        </w:rPr>
      </w:pPr>
    </w:p>
    <w:p w14:paraId="18EE7B60" w14:textId="77777777" w:rsidR="00B14E3C" w:rsidRDefault="00B14E3C">
      <w:pPr>
        <w:spacing w:beforeLines="50" w:before="156" w:afterLines="50" w:after="156" w:line="400" w:lineRule="atLeast"/>
        <w:ind w:firstLineChars="257" w:firstLine="1131"/>
        <w:rPr>
          <w:rFonts w:eastAsia="仿宋_GB2312"/>
          <w:sz w:val="44"/>
          <w:szCs w:val="44"/>
          <w:u w:val="single"/>
        </w:rPr>
      </w:pPr>
    </w:p>
    <w:p w14:paraId="4AF5621E" w14:textId="77777777" w:rsidR="008002AB" w:rsidRDefault="008002AB">
      <w:pPr>
        <w:spacing w:beforeLines="50" w:before="156" w:afterLines="50" w:after="156" w:line="400" w:lineRule="atLeast"/>
        <w:ind w:firstLineChars="257" w:firstLine="1131"/>
        <w:rPr>
          <w:rFonts w:eastAsia="仿宋_GB2312"/>
          <w:sz w:val="44"/>
          <w:szCs w:val="44"/>
          <w:u w:val="single"/>
        </w:rPr>
      </w:pPr>
    </w:p>
    <w:p w14:paraId="3EEDBBE8" w14:textId="77777777" w:rsidR="008002AB" w:rsidRPr="00855BA1" w:rsidRDefault="008002AB">
      <w:pPr>
        <w:spacing w:beforeLines="50" w:before="156" w:afterLines="50" w:after="156" w:line="400" w:lineRule="atLeast"/>
        <w:ind w:firstLineChars="257" w:firstLine="1131"/>
        <w:rPr>
          <w:rFonts w:eastAsia="仿宋_GB2312"/>
          <w:sz w:val="44"/>
          <w:szCs w:val="44"/>
          <w:u w:val="single"/>
        </w:rPr>
      </w:pPr>
    </w:p>
    <w:p w14:paraId="0FFFD5D7" w14:textId="77777777" w:rsidR="00B14E3C" w:rsidRPr="00D35689" w:rsidRDefault="0025652F">
      <w:pPr>
        <w:jc w:val="center"/>
        <w:rPr>
          <w:rFonts w:asciiTheme="minorEastAsia" w:eastAsiaTheme="minorEastAsia" w:hAnsiTheme="minorEastAsia"/>
          <w:sz w:val="44"/>
          <w:szCs w:val="44"/>
        </w:rPr>
      </w:pPr>
      <w:r w:rsidRPr="00D35689">
        <w:rPr>
          <w:rFonts w:asciiTheme="minorEastAsia" w:eastAsiaTheme="minorEastAsia" w:hAnsiTheme="minorEastAsia" w:hint="eastAsia"/>
          <w:sz w:val="44"/>
          <w:szCs w:val="44"/>
        </w:rPr>
        <w:t>北京航空航天大学</w:t>
      </w:r>
    </w:p>
    <w:bookmarkEnd w:id="0"/>
    <w:p w14:paraId="02756AC9" w14:textId="029AE8EE" w:rsidR="00B14E3C" w:rsidRPr="008002AB" w:rsidRDefault="00871187">
      <w:pPr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2026年</w:t>
      </w:r>
      <w:r w:rsidRPr="005A664B">
        <w:rPr>
          <w:rFonts w:ascii="黑体" w:eastAsia="黑体" w:hAnsi="黑体" w:hint="eastAsia"/>
          <w:color w:val="EE0000"/>
          <w:sz w:val="36"/>
          <w:szCs w:val="36"/>
        </w:rPr>
        <w:t>4</w:t>
      </w:r>
      <w:r>
        <w:rPr>
          <w:rFonts w:ascii="黑体" w:eastAsia="黑体" w:hAnsi="黑体" w:hint="eastAsia"/>
          <w:sz w:val="36"/>
          <w:szCs w:val="36"/>
        </w:rPr>
        <w:t>月</w:t>
      </w:r>
      <w:r w:rsidRPr="005A664B">
        <w:rPr>
          <w:rFonts w:ascii="黑体" w:eastAsia="黑体" w:hAnsi="黑体" w:hint="eastAsia"/>
          <w:color w:val="EE0000"/>
          <w:sz w:val="36"/>
          <w:szCs w:val="36"/>
        </w:rPr>
        <w:t>20</w:t>
      </w:r>
      <w:r>
        <w:rPr>
          <w:rFonts w:ascii="黑体" w:eastAsia="黑体" w:hAnsi="黑体" w:hint="eastAsia"/>
          <w:sz w:val="36"/>
          <w:szCs w:val="36"/>
        </w:rPr>
        <w:t>日</w:t>
      </w:r>
    </w:p>
    <w:p w14:paraId="31C13F8E" w14:textId="77777777" w:rsidR="008002AB" w:rsidRPr="008002AB" w:rsidRDefault="008002AB">
      <w:pPr>
        <w:widowControl/>
        <w:jc w:val="left"/>
        <w:rPr>
          <w:rFonts w:eastAsiaTheme="minorEastAsia"/>
          <w:sz w:val="24"/>
        </w:rPr>
      </w:pPr>
    </w:p>
    <w:p w14:paraId="6D8E4F66" w14:textId="12A72849" w:rsidR="00855BA1" w:rsidRDefault="00855BA1">
      <w:pPr>
        <w:widowControl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br w:type="page"/>
      </w:r>
    </w:p>
    <w:p w14:paraId="44BADABE" w14:textId="77777777" w:rsidR="00B14E3C" w:rsidRPr="00D54CA2" w:rsidRDefault="00B14E3C" w:rsidP="00F1783E">
      <w:pPr>
        <w:pStyle w:val="TOC10"/>
        <w:spacing w:line="720" w:lineRule="auto"/>
        <w:jc w:val="center"/>
      </w:pPr>
    </w:p>
    <w:sectPr w:rsidR="00B14E3C" w:rsidRPr="00D54CA2" w:rsidSect="00844E0B">
      <w:headerReference w:type="default" r:id="rId10"/>
      <w:footerReference w:type="default" r:id="rId11"/>
      <w:pgSz w:w="11906" w:h="16838"/>
      <w:pgMar w:top="1474" w:right="1418" w:bottom="1418" w:left="1418" w:header="567" w:footer="96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1717" w14:textId="77777777" w:rsidR="00AE0375" w:rsidRDefault="00AE0375">
      <w:r>
        <w:separator/>
      </w:r>
    </w:p>
  </w:endnote>
  <w:endnote w:type="continuationSeparator" w:id="0">
    <w:p w14:paraId="5D336ACC" w14:textId="77777777" w:rsidR="00AE0375" w:rsidRDefault="00AE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072075"/>
      <w:docPartObj>
        <w:docPartGallery w:val="Page Numbers (Bottom of Page)"/>
        <w:docPartUnique/>
      </w:docPartObj>
    </w:sdtPr>
    <w:sdtEndPr/>
    <w:sdtContent>
      <w:p w14:paraId="2E58936E" w14:textId="64CE9B3E" w:rsidR="00F345C4" w:rsidRDefault="00F345C4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94B70B" w14:textId="77777777" w:rsidR="00F345C4" w:rsidRDefault="00F345C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F22E" w14:textId="77777777" w:rsidR="00AE0375" w:rsidRDefault="00AE0375">
      <w:r>
        <w:separator/>
      </w:r>
    </w:p>
  </w:footnote>
  <w:footnote w:type="continuationSeparator" w:id="0">
    <w:p w14:paraId="086E33DC" w14:textId="77777777" w:rsidR="00AE0375" w:rsidRDefault="00AE0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19A2" w14:textId="560411EE" w:rsidR="00B14E3C" w:rsidRPr="00E257E5" w:rsidRDefault="0025652F">
    <w:pPr>
      <w:pStyle w:val="af"/>
      <w:tabs>
        <w:tab w:val="clear" w:pos="4153"/>
        <w:tab w:val="clear" w:pos="8306"/>
        <w:tab w:val="left" w:pos="3969"/>
        <w:tab w:val="right" w:pos="8931"/>
      </w:tabs>
      <w:jc w:val="both"/>
      <w:rPr>
        <w:rFonts w:eastAsiaTheme="minorEastAsia"/>
      </w:rPr>
    </w:pPr>
    <w:r w:rsidRPr="00E257E5">
      <w:rPr>
        <w:rFonts w:eastAsiaTheme="minorEastAsia"/>
      </w:rPr>
      <w:t>《数字图像处理》大作业</w:t>
    </w:r>
    <w:r w:rsidR="00E257E5" w:rsidRPr="00E257E5">
      <w:rPr>
        <w:rFonts w:eastAsiaTheme="minorEastAsia"/>
      </w:rPr>
      <w:t>/</w:t>
    </w:r>
    <w:r w:rsidR="00E257E5" w:rsidRPr="00E257E5">
      <w:rPr>
        <w:rFonts w:eastAsiaTheme="minorEastAsia"/>
      </w:rPr>
      <w:t>实验</w:t>
    </w:r>
    <w:r w:rsidRPr="00E257E5">
      <w:rPr>
        <w:rFonts w:eastAsiaTheme="minorEastAsia"/>
      </w:rPr>
      <w:t>报告</w:t>
    </w:r>
    <w:r w:rsidRPr="00E257E5">
      <w:rPr>
        <w:rFonts w:eastAsiaTheme="minorEastAsia"/>
      </w:rPr>
      <w:tab/>
    </w:r>
    <w:r w:rsidRPr="00E257E5">
      <w:rPr>
        <w:rFonts w:eastAsiaTheme="minorEastAsia"/>
      </w:rPr>
      <w:t>北京航空航天大学仪器光电学院</w:t>
    </w:r>
    <w:r w:rsidRPr="00E257E5">
      <w:rPr>
        <w:rFonts w:eastAsiaTheme="minorEastAsia"/>
      </w:rPr>
      <w:tab/>
      <w:t>20</w:t>
    </w:r>
    <w:r w:rsidR="00E257E5" w:rsidRPr="00E257E5">
      <w:rPr>
        <w:rFonts w:eastAsiaTheme="minorEastAsia"/>
      </w:rPr>
      <w:t>26</w:t>
    </w:r>
    <w:r w:rsidRPr="00E257E5">
      <w:rPr>
        <w:rFonts w:eastAsiaTheme="minorEastAsia"/>
      </w:rPr>
      <w:t>.06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8D2387"/>
    <w:multiLevelType w:val="multilevel"/>
    <w:tmpl w:val="0C8D2387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、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1E8F1200"/>
    <w:multiLevelType w:val="multilevel"/>
    <w:tmpl w:val="1E8F1200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ascii="宋体" w:eastAsia="宋体" w:hAnsi="宋体"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D3144A5"/>
    <w:multiLevelType w:val="multilevel"/>
    <w:tmpl w:val="3D3144A5"/>
    <w:lvl w:ilvl="0">
      <w:start w:val="1"/>
      <w:numFmt w:val="decimal"/>
      <w:lvlText w:val="       图5-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5D1F61"/>
    <w:multiLevelType w:val="singleLevel"/>
    <w:tmpl w:val="575D1F61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22524421">
    <w:abstractNumId w:val="3"/>
  </w:num>
  <w:num w:numId="2" w16cid:durableId="1914923845">
    <w:abstractNumId w:val="6"/>
  </w:num>
  <w:num w:numId="3" w16cid:durableId="939025484">
    <w:abstractNumId w:val="5"/>
  </w:num>
  <w:num w:numId="4" w16cid:durableId="1532302589">
    <w:abstractNumId w:val="1"/>
  </w:num>
  <w:num w:numId="5" w16cid:durableId="1281642256">
    <w:abstractNumId w:val="4"/>
  </w:num>
  <w:num w:numId="6" w16cid:durableId="1137644396">
    <w:abstractNumId w:val="2"/>
  </w:num>
  <w:num w:numId="7" w16cid:durableId="1061171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56"/>
    <w:rsid w:val="00003F1F"/>
    <w:rsid w:val="00006805"/>
    <w:rsid w:val="00006ABB"/>
    <w:rsid w:val="000105EC"/>
    <w:rsid w:val="00016988"/>
    <w:rsid w:val="000370F1"/>
    <w:rsid w:val="0003783C"/>
    <w:rsid w:val="000439EA"/>
    <w:rsid w:val="00055680"/>
    <w:rsid w:val="00056914"/>
    <w:rsid w:val="00062781"/>
    <w:rsid w:val="00062AF9"/>
    <w:rsid w:val="00083193"/>
    <w:rsid w:val="000912A2"/>
    <w:rsid w:val="000A05BD"/>
    <w:rsid w:val="000A4AC1"/>
    <w:rsid w:val="000B13B6"/>
    <w:rsid w:val="000D5F7C"/>
    <w:rsid w:val="000D74D3"/>
    <w:rsid w:val="000E0284"/>
    <w:rsid w:val="000E4AFF"/>
    <w:rsid w:val="000F6097"/>
    <w:rsid w:val="00112F0E"/>
    <w:rsid w:val="00121042"/>
    <w:rsid w:val="00141BB0"/>
    <w:rsid w:val="00146EAB"/>
    <w:rsid w:val="00151988"/>
    <w:rsid w:val="00170FA8"/>
    <w:rsid w:val="001821E1"/>
    <w:rsid w:val="00182E65"/>
    <w:rsid w:val="001838EE"/>
    <w:rsid w:val="0019263F"/>
    <w:rsid w:val="00194261"/>
    <w:rsid w:val="001947E3"/>
    <w:rsid w:val="001A27B0"/>
    <w:rsid w:val="001A3208"/>
    <w:rsid w:val="001A34CD"/>
    <w:rsid w:val="001A7DD2"/>
    <w:rsid w:val="001B4A13"/>
    <w:rsid w:val="001B4E09"/>
    <w:rsid w:val="001B598D"/>
    <w:rsid w:val="001C2998"/>
    <w:rsid w:val="001C5995"/>
    <w:rsid w:val="001D1D01"/>
    <w:rsid w:val="001E685F"/>
    <w:rsid w:val="001E7324"/>
    <w:rsid w:val="001E798F"/>
    <w:rsid w:val="001E7E08"/>
    <w:rsid w:val="001F66BA"/>
    <w:rsid w:val="00211523"/>
    <w:rsid w:val="00214D3D"/>
    <w:rsid w:val="00245BEB"/>
    <w:rsid w:val="002507D9"/>
    <w:rsid w:val="002527CD"/>
    <w:rsid w:val="0025652F"/>
    <w:rsid w:val="002574C8"/>
    <w:rsid w:val="002709A4"/>
    <w:rsid w:val="00277C36"/>
    <w:rsid w:val="002830CF"/>
    <w:rsid w:val="0029748F"/>
    <w:rsid w:val="002A7302"/>
    <w:rsid w:val="002C108A"/>
    <w:rsid w:val="002C530E"/>
    <w:rsid w:val="002D187F"/>
    <w:rsid w:val="002E077C"/>
    <w:rsid w:val="002E41EC"/>
    <w:rsid w:val="002F16A7"/>
    <w:rsid w:val="002F4E9A"/>
    <w:rsid w:val="002F713E"/>
    <w:rsid w:val="00310509"/>
    <w:rsid w:val="003121CE"/>
    <w:rsid w:val="00313527"/>
    <w:rsid w:val="0031475D"/>
    <w:rsid w:val="0032328E"/>
    <w:rsid w:val="0033607A"/>
    <w:rsid w:val="00350F73"/>
    <w:rsid w:val="0036053B"/>
    <w:rsid w:val="00363490"/>
    <w:rsid w:val="00370AD3"/>
    <w:rsid w:val="00373928"/>
    <w:rsid w:val="003813C4"/>
    <w:rsid w:val="00394A5D"/>
    <w:rsid w:val="003A7AD2"/>
    <w:rsid w:val="003B19F7"/>
    <w:rsid w:val="003B2A2A"/>
    <w:rsid w:val="003C686E"/>
    <w:rsid w:val="003D2BDE"/>
    <w:rsid w:val="003E1AEB"/>
    <w:rsid w:val="003F290F"/>
    <w:rsid w:val="0040087F"/>
    <w:rsid w:val="004045F7"/>
    <w:rsid w:val="00412685"/>
    <w:rsid w:val="00413788"/>
    <w:rsid w:val="00415E4B"/>
    <w:rsid w:val="004272C2"/>
    <w:rsid w:val="00444992"/>
    <w:rsid w:val="004551CF"/>
    <w:rsid w:val="00461BF5"/>
    <w:rsid w:val="00461E67"/>
    <w:rsid w:val="0047645D"/>
    <w:rsid w:val="004800BA"/>
    <w:rsid w:val="004A1A3A"/>
    <w:rsid w:val="004A2B2A"/>
    <w:rsid w:val="004B281F"/>
    <w:rsid w:val="004C405E"/>
    <w:rsid w:val="004D079D"/>
    <w:rsid w:val="004D21C7"/>
    <w:rsid w:val="004D6419"/>
    <w:rsid w:val="004E36CC"/>
    <w:rsid w:val="004E6BD2"/>
    <w:rsid w:val="004F5EE6"/>
    <w:rsid w:val="0050154B"/>
    <w:rsid w:val="00502987"/>
    <w:rsid w:val="00505141"/>
    <w:rsid w:val="005141C3"/>
    <w:rsid w:val="00520EDA"/>
    <w:rsid w:val="00532A56"/>
    <w:rsid w:val="005331F1"/>
    <w:rsid w:val="005528FD"/>
    <w:rsid w:val="00556975"/>
    <w:rsid w:val="00574DB3"/>
    <w:rsid w:val="00581F63"/>
    <w:rsid w:val="00590BCD"/>
    <w:rsid w:val="00595117"/>
    <w:rsid w:val="0059683D"/>
    <w:rsid w:val="005A664B"/>
    <w:rsid w:val="005A7ACF"/>
    <w:rsid w:val="005B425A"/>
    <w:rsid w:val="005C0F42"/>
    <w:rsid w:val="005C1D21"/>
    <w:rsid w:val="005D0081"/>
    <w:rsid w:val="005D6681"/>
    <w:rsid w:val="005E1B18"/>
    <w:rsid w:val="005E3ED1"/>
    <w:rsid w:val="005F32BC"/>
    <w:rsid w:val="00603915"/>
    <w:rsid w:val="00612C40"/>
    <w:rsid w:val="006149BB"/>
    <w:rsid w:val="00617A6A"/>
    <w:rsid w:val="006400BB"/>
    <w:rsid w:val="006401F9"/>
    <w:rsid w:val="0064103F"/>
    <w:rsid w:val="00642870"/>
    <w:rsid w:val="006534C5"/>
    <w:rsid w:val="00654B30"/>
    <w:rsid w:val="0065597C"/>
    <w:rsid w:val="0065731C"/>
    <w:rsid w:val="006648BE"/>
    <w:rsid w:val="006652EB"/>
    <w:rsid w:val="00676941"/>
    <w:rsid w:val="006771B0"/>
    <w:rsid w:val="006865B8"/>
    <w:rsid w:val="006974B1"/>
    <w:rsid w:val="006C057F"/>
    <w:rsid w:val="006D04C7"/>
    <w:rsid w:val="006D09B2"/>
    <w:rsid w:val="006D0A10"/>
    <w:rsid w:val="006D4FEF"/>
    <w:rsid w:val="006E1472"/>
    <w:rsid w:val="006E2B92"/>
    <w:rsid w:val="006E40EA"/>
    <w:rsid w:val="006F10C3"/>
    <w:rsid w:val="006F1B05"/>
    <w:rsid w:val="007050F8"/>
    <w:rsid w:val="00710827"/>
    <w:rsid w:val="007212D1"/>
    <w:rsid w:val="0072474C"/>
    <w:rsid w:val="007339B7"/>
    <w:rsid w:val="0073495E"/>
    <w:rsid w:val="00746354"/>
    <w:rsid w:val="00766504"/>
    <w:rsid w:val="00766C11"/>
    <w:rsid w:val="00772BFF"/>
    <w:rsid w:val="0077523E"/>
    <w:rsid w:val="00781FB4"/>
    <w:rsid w:val="00786389"/>
    <w:rsid w:val="007A1D7A"/>
    <w:rsid w:val="007A3290"/>
    <w:rsid w:val="007A53E3"/>
    <w:rsid w:val="007B68EE"/>
    <w:rsid w:val="007C0224"/>
    <w:rsid w:val="007C1750"/>
    <w:rsid w:val="007C4CBB"/>
    <w:rsid w:val="007D1EE8"/>
    <w:rsid w:val="007E30BE"/>
    <w:rsid w:val="007F17FF"/>
    <w:rsid w:val="008002AB"/>
    <w:rsid w:val="00802E2B"/>
    <w:rsid w:val="008052EF"/>
    <w:rsid w:val="0081716F"/>
    <w:rsid w:val="00827233"/>
    <w:rsid w:val="0083585D"/>
    <w:rsid w:val="00844E0B"/>
    <w:rsid w:val="008512BC"/>
    <w:rsid w:val="00855BA1"/>
    <w:rsid w:val="0085782D"/>
    <w:rsid w:val="00860F2E"/>
    <w:rsid w:val="0086458C"/>
    <w:rsid w:val="0086492B"/>
    <w:rsid w:val="0086719C"/>
    <w:rsid w:val="00867EEB"/>
    <w:rsid w:val="00871187"/>
    <w:rsid w:val="008745D5"/>
    <w:rsid w:val="008777AE"/>
    <w:rsid w:val="00885957"/>
    <w:rsid w:val="00892B06"/>
    <w:rsid w:val="00894D3E"/>
    <w:rsid w:val="008961A7"/>
    <w:rsid w:val="00896FF9"/>
    <w:rsid w:val="008A2BE2"/>
    <w:rsid w:val="008B2DAE"/>
    <w:rsid w:val="008D0D8B"/>
    <w:rsid w:val="008D33BF"/>
    <w:rsid w:val="008D5A9A"/>
    <w:rsid w:val="008F0084"/>
    <w:rsid w:val="00906B51"/>
    <w:rsid w:val="00917A44"/>
    <w:rsid w:val="0092195F"/>
    <w:rsid w:val="00921BC2"/>
    <w:rsid w:val="00922242"/>
    <w:rsid w:val="00927B05"/>
    <w:rsid w:val="00931F9C"/>
    <w:rsid w:val="00932A6E"/>
    <w:rsid w:val="00941B58"/>
    <w:rsid w:val="00943ED9"/>
    <w:rsid w:val="009647E7"/>
    <w:rsid w:val="00971059"/>
    <w:rsid w:val="00971F80"/>
    <w:rsid w:val="00977077"/>
    <w:rsid w:val="00985367"/>
    <w:rsid w:val="00996146"/>
    <w:rsid w:val="009A5AC1"/>
    <w:rsid w:val="009B7A09"/>
    <w:rsid w:val="009D0AF2"/>
    <w:rsid w:val="009E052A"/>
    <w:rsid w:val="009E370A"/>
    <w:rsid w:val="009E3FF6"/>
    <w:rsid w:val="009E454E"/>
    <w:rsid w:val="009F1A87"/>
    <w:rsid w:val="00A02244"/>
    <w:rsid w:val="00A07871"/>
    <w:rsid w:val="00A20185"/>
    <w:rsid w:val="00A211FF"/>
    <w:rsid w:val="00A2331C"/>
    <w:rsid w:val="00A2406F"/>
    <w:rsid w:val="00A247AE"/>
    <w:rsid w:val="00A50C89"/>
    <w:rsid w:val="00A74B1B"/>
    <w:rsid w:val="00A81FB0"/>
    <w:rsid w:val="00A835EB"/>
    <w:rsid w:val="00A840C5"/>
    <w:rsid w:val="00A8450A"/>
    <w:rsid w:val="00A95323"/>
    <w:rsid w:val="00AB3F76"/>
    <w:rsid w:val="00AC5EAB"/>
    <w:rsid w:val="00AD4726"/>
    <w:rsid w:val="00AE0375"/>
    <w:rsid w:val="00AE0ECB"/>
    <w:rsid w:val="00B02BB7"/>
    <w:rsid w:val="00B03B6E"/>
    <w:rsid w:val="00B041AB"/>
    <w:rsid w:val="00B10231"/>
    <w:rsid w:val="00B147E6"/>
    <w:rsid w:val="00B14E3C"/>
    <w:rsid w:val="00B255A4"/>
    <w:rsid w:val="00B32418"/>
    <w:rsid w:val="00B40ADF"/>
    <w:rsid w:val="00B4183F"/>
    <w:rsid w:val="00B446C9"/>
    <w:rsid w:val="00B5184E"/>
    <w:rsid w:val="00B5292F"/>
    <w:rsid w:val="00B632E8"/>
    <w:rsid w:val="00B718D5"/>
    <w:rsid w:val="00B82021"/>
    <w:rsid w:val="00B91611"/>
    <w:rsid w:val="00B9207B"/>
    <w:rsid w:val="00B9567B"/>
    <w:rsid w:val="00BB0311"/>
    <w:rsid w:val="00BB69D4"/>
    <w:rsid w:val="00BC5392"/>
    <w:rsid w:val="00BD4278"/>
    <w:rsid w:val="00BE3DFF"/>
    <w:rsid w:val="00BF39DB"/>
    <w:rsid w:val="00C01677"/>
    <w:rsid w:val="00C04C89"/>
    <w:rsid w:val="00C04F42"/>
    <w:rsid w:val="00C144BF"/>
    <w:rsid w:val="00C15C2F"/>
    <w:rsid w:val="00C17F19"/>
    <w:rsid w:val="00C233DA"/>
    <w:rsid w:val="00C23A1B"/>
    <w:rsid w:val="00C34F65"/>
    <w:rsid w:val="00C43FAC"/>
    <w:rsid w:val="00C5116B"/>
    <w:rsid w:val="00C600BB"/>
    <w:rsid w:val="00C70F52"/>
    <w:rsid w:val="00CB1113"/>
    <w:rsid w:val="00CB56B3"/>
    <w:rsid w:val="00CC1B86"/>
    <w:rsid w:val="00CE38CD"/>
    <w:rsid w:val="00CE652A"/>
    <w:rsid w:val="00CE7994"/>
    <w:rsid w:val="00D00DF0"/>
    <w:rsid w:val="00D059C4"/>
    <w:rsid w:val="00D255A4"/>
    <w:rsid w:val="00D3331B"/>
    <w:rsid w:val="00D35689"/>
    <w:rsid w:val="00D5104E"/>
    <w:rsid w:val="00D54CA2"/>
    <w:rsid w:val="00D8441D"/>
    <w:rsid w:val="00D873DF"/>
    <w:rsid w:val="00D90042"/>
    <w:rsid w:val="00D95B47"/>
    <w:rsid w:val="00DA0E4F"/>
    <w:rsid w:val="00DB110E"/>
    <w:rsid w:val="00DB2B8C"/>
    <w:rsid w:val="00DD71AD"/>
    <w:rsid w:val="00DE26C0"/>
    <w:rsid w:val="00DF138B"/>
    <w:rsid w:val="00DF4DD2"/>
    <w:rsid w:val="00E161AF"/>
    <w:rsid w:val="00E17024"/>
    <w:rsid w:val="00E22D91"/>
    <w:rsid w:val="00E23EF4"/>
    <w:rsid w:val="00E257E5"/>
    <w:rsid w:val="00E25876"/>
    <w:rsid w:val="00E35DF7"/>
    <w:rsid w:val="00E40901"/>
    <w:rsid w:val="00E422DD"/>
    <w:rsid w:val="00E503A4"/>
    <w:rsid w:val="00E52A82"/>
    <w:rsid w:val="00E5519A"/>
    <w:rsid w:val="00E55BC5"/>
    <w:rsid w:val="00E57705"/>
    <w:rsid w:val="00E606B7"/>
    <w:rsid w:val="00E60C7F"/>
    <w:rsid w:val="00E645F7"/>
    <w:rsid w:val="00E8123C"/>
    <w:rsid w:val="00E9066F"/>
    <w:rsid w:val="00E93A18"/>
    <w:rsid w:val="00E93EA7"/>
    <w:rsid w:val="00EA4046"/>
    <w:rsid w:val="00EB01A7"/>
    <w:rsid w:val="00EB1CED"/>
    <w:rsid w:val="00EB4700"/>
    <w:rsid w:val="00EB5738"/>
    <w:rsid w:val="00EB6A86"/>
    <w:rsid w:val="00EC5768"/>
    <w:rsid w:val="00ED3392"/>
    <w:rsid w:val="00ED41C5"/>
    <w:rsid w:val="00EE1E15"/>
    <w:rsid w:val="00EE6CA4"/>
    <w:rsid w:val="00F11DC5"/>
    <w:rsid w:val="00F11E28"/>
    <w:rsid w:val="00F11FC3"/>
    <w:rsid w:val="00F1783E"/>
    <w:rsid w:val="00F24368"/>
    <w:rsid w:val="00F312A5"/>
    <w:rsid w:val="00F345C4"/>
    <w:rsid w:val="00F52357"/>
    <w:rsid w:val="00F573B0"/>
    <w:rsid w:val="00F63179"/>
    <w:rsid w:val="00F81FA7"/>
    <w:rsid w:val="00F825D0"/>
    <w:rsid w:val="00F8653C"/>
    <w:rsid w:val="00F9385A"/>
    <w:rsid w:val="00F94C62"/>
    <w:rsid w:val="00FB7498"/>
    <w:rsid w:val="00FC0036"/>
    <w:rsid w:val="00FC29D8"/>
    <w:rsid w:val="00FC7742"/>
    <w:rsid w:val="00FD0511"/>
    <w:rsid w:val="00FE3A15"/>
    <w:rsid w:val="00FF6A4B"/>
    <w:rsid w:val="23C834AA"/>
    <w:rsid w:val="2908409C"/>
    <w:rsid w:val="338978B9"/>
    <w:rsid w:val="54FD713F"/>
    <w:rsid w:val="7F04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F569D"/>
  <w15:docId w15:val="{75D765A1-5EC6-48E5-9484-F3B5CD70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iPriority="0" w:qFormat="1"/>
    <w:lsdException w:name="footnote text" w:semiHidden="1" w:uiPriority="0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iPriority="0" w:qFormat="1"/>
    <w:lsdException w:name="Body Text Indent 3" w:semiHidden="1" w:uiPriority="0"/>
    <w:lsdException w:name="Block Text" w:semiHidden="1" w:unhideWhenUsed="1"/>
    <w:lsdException w:name="Hyperlink" w:qFormat="1"/>
    <w:lsdException w:name="FollowedHyperlink" w:semiHidden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18"/>
      <w:szCs w:val="18"/>
    </w:rPr>
  </w:style>
  <w:style w:type="paragraph" w:styleId="1">
    <w:name w:val="heading 1"/>
    <w:basedOn w:val="a"/>
    <w:next w:val="a0"/>
    <w:qFormat/>
    <w:pPr>
      <w:keepNext/>
      <w:keepLines/>
      <w:widowControl/>
      <w:numPr>
        <w:numId w:val="1"/>
      </w:numPr>
      <w:spacing w:afterLines="10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spacing w:beforeLines="50" w:afterLines="50"/>
      <w:jc w:val="left"/>
      <w:outlineLvl w:val="1"/>
    </w:pPr>
    <w:rPr>
      <w:rFonts w:eastAsia="黑体"/>
      <w:sz w:val="24"/>
    </w:rPr>
  </w:style>
  <w:style w:type="paragraph" w:styleId="3">
    <w:name w:val="heading 3"/>
    <w:basedOn w:val="a"/>
    <w:next w:val="a0"/>
    <w:link w:val="30"/>
    <w:qFormat/>
    <w:pPr>
      <w:keepNext/>
      <w:keepLines/>
      <w:numPr>
        <w:ilvl w:val="2"/>
        <w:numId w:val="1"/>
      </w:numPr>
      <w:spacing w:beforeLines="50" w:afterLines="50"/>
      <w:jc w:val="left"/>
      <w:outlineLvl w:val="2"/>
    </w:pPr>
    <w:rPr>
      <w:rFonts w:eastAsia="黑体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qFormat/>
    <w:pPr>
      <w:spacing w:line="360" w:lineRule="auto"/>
      <w:ind w:firstLineChars="150" w:firstLine="150"/>
    </w:pPr>
    <w:rPr>
      <w:sz w:val="24"/>
      <w:szCs w:val="24"/>
    </w:rPr>
  </w:style>
  <w:style w:type="paragraph" w:styleId="TOC7">
    <w:name w:val="toc 7"/>
    <w:basedOn w:val="a"/>
    <w:next w:val="a"/>
    <w:semiHidden/>
    <w:qFormat/>
    <w:pPr>
      <w:ind w:left="2520"/>
    </w:pPr>
  </w:style>
  <w:style w:type="paragraph" w:styleId="a4">
    <w:name w:val="Normal Indent"/>
    <w:basedOn w:val="a"/>
    <w:semiHidden/>
    <w:qFormat/>
    <w:pPr>
      <w:ind w:firstLine="420"/>
    </w:pPr>
  </w:style>
  <w:style w:type="paragraph" w:styleId="a5">
    <w:name w:val="caption"/>
    <w:basedOn w:val="a"/>
    <w:next w:val="a"/>
    <w:qFormat/>
    <w:pPr>
      <w:spacing w:after="120"/>
      <w:jc w:val="center"/>
    </w:pPr>
  </w:style>
  <w:style w:type="paragraph" w:styleId="a6">
    <w:name w:val="Document Map"/>
    <w:basedOn w:val="a"/>
    <w:semiHidden/>
    <w:qFormat/>
    <w:pPr>
      <w:shd w:val="clear" w:color="auto" w:fill="000080"/>
    </w:pPr>
  </w:style>
  <w:style w:type="paragraph" w:styleId="a7">
    <w:name w:val="Body Text"/>
    <w:basedOn w:val="a"/>
    <w:semiHidden/>
    <w:qFormat/>
    <w:pPr>
      <w:widowControl/>
      <w:ind w:right="35"/>
      <w:jc w:val="left"/>
    </w:pPr>
    <w:rPr>
      <w:sz w:val="24"/>
    </w:rPr>
  </w:style>
  <w:style w:type="paragraph" w:styleId="a8">
    <w:name w:val="Body Text Indent"/>
    <w:basedOn w:val="a"/>
    <w:semiHidden/>
    <w:qFormat/>
    <w:pPr>
      <w:ind w:firstLine="482"/>
    </w:pPr>
    <w:rPr>
      <w:sz w:val="24"/>
    </w:rPr>
  </w:style>
  <w:style w:type="paragraph" w:styleId="TOC5">
    <w:name w:val="toc 5"/>
    <w:basedOn w:val="a"/>
    <w:next w:val="a"/>
    <w:semiHidden/>
    <w:qFormat/>
    <w:pPr>
      <w:ind w:left="1680"/>
    </w:pPr>
  </w:style>
  <w:style w:type="paragraph" w:styleId="TOC3">
    <w:name w:val="toc 3"/>
    <w:basedOn w:val="a"/>
    <w:next w:val="a"/>
    <w:uiPriority w:val="39"/>
    <w:qFormat/>
    <w:pPr>
      <w:ind w:firstLine="851"/>
    </w:pPr>
  </w:style>
  <w:style w:type="paragraph" w:styleId="a9">
    <w:name w:val="Plain Text"/>
    <w:basedOn w:val="a"/>
    <w:semiHidden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semiHidden/>
    <w:qFormat/>
    <w:pPr>
      <w:ind w:left="2940"/>
    </w:pPr>
  </w:style>
  <w:style w:type="paragraph" w:styleId="21">
    <w:name w:val="Body Text Indent 2"/>
    <w:basedOn w:val="a"/>
    <w:link w:val="22"/>
    <w:semiHidden/>
    <w:qFormat/>
    <w:pPr>
      <w:ind w:left="-141" w:firstLine="213"/>
    </w:pPr>
  </w:style>
  <w:style w:type="paragraph" w:styleId="aa">
    <w:name w:val="endnote text"/>
    <w:basedOn w:val="a"/>
    <w:semiHidden/>
    <w:qFormat/>
    <w:pPr>
      <w:snapToGrid w:val="0"/>
      <w:jc w:val="left"/>
    </w:pPr>
  </w:style>
  <w:style w:type="paragraph" w:styleId="ab">
    <w:name w:val="Balloon Text"/>
    <w:basedOn w:val="a"/>
    <w:link w:val="ac"/>
    <w:uiPriority w:val="99"/>
    <w:unhideWhenUsed/>
    <w:qFormat/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napToGrid w:val="0"/>
      <w:jc w:val="left"/>
    </w:pPr>
  </w:style>
  <w:style w:type="paragraph" w:styleId="af">
    <w:name w:val="header"/>
    <w:basedOn w:val="a"/>
    <w:link w:val="af0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楷体_GB2312"/>
    </w:rPr>
  </w:style>
  <w:style w:type="paragraph" w:styleId="TOC1">
    <w:name w:val="toc 1"/>
    <w:basedOn w:val="a"/>
    <w:next w:val="a"/>
    <w:uiPriority w:val="39"/>
    <w:qFormat/>
    <w:rPr>
      <w:sz w:val="24"/>
    </w:rPr>
  </w:style>
  <w:style w:type="paragraph" w:styleId="TOC4">
    <w:name w:val="toc 4"/>
    <w:basedOn w:val="a"/>
    <w:next w:val="a"/>
    <w:semiHidden/>
    <w:qFormat/>
    <w:pPr>
      <w:ind w:left="1260"/>
    </w:pPr>
  </w:style>
  <w:style w:type="paragraph" w:styleId="af1">
    <w:name w:val="footnote text"/>
    <w:basedOn w:val="a"/>
    <w:semiHidden/>
    <w:qFormat/>
    <w:pPr>
      <w:snapToGrid w:val="0"/>
      <w:jc w:val="left"/>
    </w:pPr>
  </w:style>
  <w:style w:type="paragraph" w:styleId="TOC6">
    <w:name w:val="toc 6"/>
    <w:basedOn w:val="a"/>
    <w:next w:val="a"/>
    <w:semiHidden/>
    <w:qFormat/>
    <w:pPr>
      <w:ind w:left="2100"/>
    </w:pPr>
  </w:style>
  <w:style w:type="paragraph" w:styleId="31">
    <w:name w:val="Body Text Indent 3"/>
    <w:basedOn w:val="a"/>
    <w:semiHidden/>
    <w:pPr>
      <w:ind w:firstLine="482"/>
      <w:jc w:val="left"/>
    </w:pPr>
    <w:rPr>
      <w:sz w:val="24"/>
    </w:rPr>
  </w:style>
  <w:style w:type="paragraph" w:styleId="TOC2">
    <w:name w:val="toc 2"/>
    <w:basedOn w:val="a"/>
    <w:next w:val="a"/>
    <w:uiPriority w:val="39"/>
    <w:qFormat/>
    <w:pPr>
      <w:ind w:left="397"/>
    </w:pPr>
  </w:style>
  <w:style w:type="paragraph" w:styleId="TOC9">
    <w:name w:val="toc 9"/>
    <w:basedOn w:val="a"/>
    <w:next w:val="a"/>
    <w:semiHidden/>
    <w:qFormat/>
    <w:pPr>
      <w:ind w:left="3360"/>
    </w:pPr>
  </w:style>
  <w:style w:type="paragraph" w:styleId="23">
    <w:name w:val="Body Text 2"/>
    <w:basedOn w:val="a"/>
    <w:semiHidden/>
    <w:pPr>
      <w:adjustRightInd w:val="0"/>
      <w:spacing w:line="440" w:lineRule="atLeast"/>
      <w:jc w:val="center"/>
      <w:textAlignment w:val="baseline"/>
    </w:pPr>
    <w:rPr>
      <w:kern w:val="0"/>
      <w:sz w:val="21"/>
      <w:szCs w:val="20"/>
    </w:rPr>
  </w:style>
  <w:style w:type="paragraph" w:styleId="af2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3">
    <w:name w:val="page number"/>
    <w:basedOn w:val="a1"/>
    <w:semiHidden/>
    <w:qFormat/>
  </w:style>
  <w:style w:type="character" w:styleId="af4">
    <w:name w:val="FollowedHyperlink"/>
    <w:basedOn w:val="a1"/>
    <w:semiHidden/>
    <w:qFormat/>
    <w:rPr>
      <w:color w:val="800080"/>
      <w:u w:val="single"/>
    </w:rPr>
  </w:style>
  <w:style w:type="character" w:styleId="af5">
    <w:name w:val="Hyperlink"/>
    <w:basedOn w:val="a1"/>
    <w:uiPriority w:val="99"/>
    <w:qFormat/>
    <w:rPr>
      <w:color w:val="0000FF"/>
      <w:u w:val="single"/>
    </w:rPr>
  </w:style>
  <w:style w:type="character" w:styleId="af6">
    <w:name w:val="footnote reference"/>
    <w:basedOn w:val="a1"/>
    <w:semiHidden/>
    <w:qFormat/>
    <w:rPr>
      <w:vertAlign w:val="superscript"/>
    </w:rPr>
  </w:style>
  <w:style w:type="table" w:styleId="af7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标题4"/>
    <w:basedOn w:val="a"/>
    <w:next w:val="a4"/>
    <w:qFormat/>
    <w:pPr>
      <w:outlineLvl w:val="3"/>
    </w:pPr>
    <w:rPr>
      <w:rFonts w:ascii="宋体" w:hAnsi="宋体"/>
    </w:rPr>
  </w:style>
  <w:style w:type="paragraph" w:customStyle="1" w:styleId="10">
    <w:name w:val="正文1"/>
    <w:basedOn w:val="a"/>
    <w:qFormat/>
    <w:pPr>
      <w:ind w:firstLine="425"/>
    </w:pPr>
  </w:style>
  <w:style w:type="paragraph" w:customStyle="1" w:styleId="af8">
    <w:name w:val="表格"/>
    <w:basedOn w:val="10"/>
    <w:qFormat/>
    <w:pPr>
      <w:spacing w:before="80" w:after="80"/>
      <w:ind w:firstLine="0"/>
      <w:jc w:val="left"/>
    </w:pPr>
  </w:style>
  <w:style w:type="paragraph" w:customStyle="1" w:styleId="af9">
    <w:name w:val="表头"/>
    <w:basedOn w:val="a5"/>
    <w:qFormat/>
    <w:pPr>
      <w:spacing w:before="120"/>
      <w:outlineLvl w:val="3"/>
    </w:pPr>
    <w:rPr>
      <w:rFonts w:eastAsia="黑体"/>
    </w:rPr>
  </w:style>
  <w:style w:type="paragraph" w:customStyle="1" w:styleId="afa">
    <w:name w:val="表注"/>
    <w:basedOn w:val="a5"/>
    <w:qFormat/>
    <w:rPr>
      <w:rFonts w:eastAsia="黑体"/>
    </w:rPr>
  </w:style>
  <w:style w:type="paragraph" w:customStyle="1" w:styleId="afb">
    <w:name w:val="单命令行"/>
    <w:basedOn w:val="a"/>
    <w:next w:val="a"/>
    <w:qFormat/>
    <w:pPr>
      <w:ind w:left="425"/>
      <w:jc w:val="left"/>
    </w:pPr>
    <w:rPr>
      <w:rFonts w:ascii="Courier New" w:hAnsi="Courier New"/>
    </w:rPr>
  </w:style>
  <w:style w:type="paragraph" w:customStyle="1" w:styleId="afc">
    <w:name w:val="节"/>
    <w:basedOn w:val="a"/>
    <w:next w:val="a"/>
    <w:qFormat/>
    <w:pPr>
      <w:spacing w:before="120"/>
    </w:pPr>
    <w:rPr>
      <w:rFonts w:eastAsia="黑体"/>
    </w:rPr>
  </w:style>
  <w:style w:type="paragraph" w:customStyle="1" w:styleId="afd">
    <w:name w:val="命令行"/>
    <w:basedOn w:val="a"/>
    <w:qFormat/>
    <w:pPr>
      <w:shd w:val="pct10" w:color="auto" w:fill="FFFFFF"/>
      <w:jc w:val="center"/>
    </w:pPr>
    <w:rPr>
      <w:rFonts w:ascii="Lucida Console" w:hAnsi="Lucida Console"/>
    </w:rPr>
  </w:style>
  <w:style w:type="paragraph" w:customStyle="1" w:styleId="afe">
    <w:name w:val="图"/>
    <w:basedOn w:val="a5"/>
    <w:next w:val="a5"/>
    <w:qFormat/>
  </w:style>
  <w:style w:type="paragraph" w:customStyle="1" w:styleId="aff">
    <w:name w:val="图注"/>
    <w:basedOn w:val="a5"/>
    <w:next w:val="a"/>
    <w:qFormat/>
  </w:style>
  <w:style w:type="paragraph" w:customStyle="1" w:styleId="aff0">
    <w:name w:val="正文＋"/>
    <w:basedOn w:val="a"/>
    <w:next w:val="afd"/>
    <w:qFormat/>
    <w:pPr>
      <w:spacing w:after="120"/>
    </w:pPr>
  </w:style>
  <w:style w:type="paragraph" w:customStyle="1" w:styleId="24">
    <w:name w:val="正文2"/>
    <w:basedOn w:val="10"/>
    <w:next w:val="10"/>
    <w:qFormat/>
    <w:rPr>
      <w:rFonts w:ascii="Courier New" w:hAnsi="Courier New"/>
    </w:rPr>
  </w:style>
  <w:style w:type="paragraph" w:customStyle="1" w:styleId="aff1">
    <w:name w:val="注释"/>
    <w:basedOn w:val="a"/>
    <w:next w:val="a"/>
    <w:qFormat/>
    <w:pPr>
      <w:spacing w:before="120" w:after="120"/>
    </w:pPr>
    <w:rPr>
      <w:rFonts w:eastAsia="楷体_GB2312"/>
    </w:rPr>
  </w:style>
  <w:style w:type="paragraph" w:customStyle="1" w:styleId="aff2">
    <w:name w:val="注意内容"/>
    <w:basedOn w:val="a"/>
    <w:next w:val="a4"/>
    <w:pPr>
      <w:shd w:val="pct20" w:color="auto" w:fill="auto"/>
      <w:adjustRightInd w:val="0"/>
      <w:spacing w:line="310" w:lineRule="atLeast"/>
      <w:ind w:firstLine="420"/>
      <w:textAlignment w:val="baseline"/>
    </w:pPr>
    <w:rPr>
      <w:rFonts w:eastAsia="楷体_GB2312"/>
      <w:kern w:val="0"/>
    </w:rPr>
  </w:style>
  <w:style w:type="paragraph" w:customStyle="1" w:styleId="aff3">
    <w:name w:val="程序"/>
    <w:basedOn w:val="a9"/>
    <w:pPr>
      <w:spacing w:line="300" w:lineRule="auto"/>
    </w:pPr>
    <w:rPr>
      <w:rFonts w:ascii="Times New Roman" w:hAnsi="Times New Roman"/>
    </w:rPr>
  </w:style>
  <w:style w:type="character" w:customStyle="1" w:styleId="af0">
    <w:name w:val="页眉 字符"/>
    <w:basedOn w:val="a1"/>
    <w:link w:val="af"/>
    <w:uiPriority w:val="99"/>
    <w:qFormat/>
    <w:rPr>
      <w:rFonts w:eastAsia="楷体_GB2312"/>
      <w:kern w:val="2"/>
      <w:sz w:val="18"/>
      <w:szCs w:val="18"/>
    </w:rPr>
  </w:style>
  <w:style w:type="character" w:customStyle="1" w:styleId="22">
    <w:name w:val="正文文本缩进 2 字符"/>
    <w:basedOn w:val="a1"/>
    <w:link w:val="21"/>
    <w:semiHidden/>
    <w:qFormat/>
    <w:rPr>
      <w:kern w:val="2"/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kern w:val="2"/>
      <w:sz w:val="18"/>
      <w:szCs w:val="18"/>
    </w:rPr>
  </w:style>
  <w:style w:type="character" w:customStyle="1" w:styleId="apple-style-span">
    <w:name w:val="apple-style-span"/>
    <w:basedOn w:val="a1"/>
  </w:style>
  <w:style w:type="character" w:customStyle="1" w:styleId="20">
    <w:name w:val="标题 2 字符"/>
    <w:basedOn w:val="a1"/>
    <w:link w:val="2"/>
    <w:qFormat/>
    <w:rPr>
      <w:rFonts w:eastAsia="黑体"/>
      <w:kern w:val="2"/>
      <w:sz w:val="24"/>
      <w:szCs w:val="18"/>
    </w:rPr>
  </w:style>
  <w:style w:type="character" w:customStyle="1" w:styleId="30">
    <w:name w:val="标题 3 字符"/>
    <w:basedOn w:val="a1"/>
    <w:link w:val="3"/>
    <w:qFormat/>
    <w:rPr>
      <w:rFonts w:eastAsia="黑体"/>
      <w:kern w:val="2"/>
      <w:sz w:val="24"/>
      <w:szCs w:val="18"/>
    </w:rPr>
  </w:style>
  <w:style w:type="paragraph" w:customStyle="1" w:styleId="aff4">
    <w:name w:val="款"/>
    <w:basedOn w:val="a0"/>
    <w:next w:val="a0"/>
    <w:pPr>
      <w:ind w:firstLineChars="0" w:firstLine="0"/>
      <w:jc w:val="left"/>
    </w:pPr>
  </w:style>
  <w:style w:type="paragraph" w:customStyle="1" w:styleId="aff5">
    <w:name w:val="项"/>
    <w:basedOn w:val="a0"/>
    <w:next w:val="a0"/>
    <w:qFormat/>
    <w:pPr>
      <w:ind w:firstLineChars="0" w:firstLine="0"/>
      <w:jc w:val="left"/>
    </w:pPr>
  </w:style>
  <w:style w:type="paragraph" w:customStyle="1" w:styleId="11">
    <w:name w:val="列出段落1"/>
    <w:basedOn w:val="a"/>
    <w:uiPriority w:val="34"/>
    <w:qFormat/>
    <w:pPr>
      <w:widowControl/>
      <w:ind w:firstLineChars="200" w:firstLine="420"/>
    </w:pPr>
    <w:rPr>
      <w:spacing w:val="7"/>
      <w:sz w:val="21"/>
      <w:szCs w:val="24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customStyle="1" w:styleId="5-41">
    <w:name w:val="网格表 5 深色 - 着色 41"/>
    <w:basedOn w:val="a2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customStyle="1" w:styleId="5-51">
    <w:name w:val="网格表 5 深色 - 着色 51"/>
    <w:basedOn w:val="a2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5-61">
    <w:name w:val="网格表 5 深色 - 着色 61"/>
    <w:basedOn w:val="a2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110">
    <w:name w:val="无格式表格 11"/>
    <w:basedOn w:val="a2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spacing w:before="240" w:afterLines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32"/>
    </w:rPr>
  </w:style>
  <w:style w:type="character" w:customStyle="1" w:styleId="a-size-large">
    <w:name w:val="a-size-large"/>
    <w:basedOn w:val="a1"/>
    <w:qFormat/>
  </w:style>
  <w:style w:type="character" w:customStyle="1" w:styleId="apple-converted-space">
    <w:name w:val="apple-converted-space"/>
    <w:basedOn w:val="a1"/>
    <w:qFormat/>
  </w:style>
  <w:style w:type="character" w:customStyle="1" w:styleId="a-size-medium">
    <w:name w:val="a-size-medium"/>
    <w:basedOn w:val="a1"/>
    <w:qFormat/>
  </w:style>
  <w:style w:type="character" w:customStyle="1" w:styleId="author">
    <w:name w:val="author"/>
    <w:basedOn w:val="a1"/>
    <w:qFormat/>
  </w:style>
  <w:style w:type="character" w:customStyle="1" w:styleId="a-color-secondary">
    <w:name w:val="a-color-secondary"/>
    <w:basedOn w:val="a1"/>
    <w:qFormat/>
  </w:style>
  <w:style w:type="character" w:customStyle="1" w:styleId="ae">
    <w:name w:val="页脚 字符"/>
    <w:basedOn w:val="a1"/>
    <w:link w:val="ad"/>
    <w:uiPriority w:val="99"/>
    <w:qFormat/>
    <w:rPr>
      <w:kern w:val="2"/>
      <w:sz w:val="18"/>
      <w:szCs w:val="18"/>
    </w:rPr>
  </w:style>
  <w:style w:type="table" w:customStyle="1" w:styleId="13">
    <w:name w:val="网格型1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kai\Desktop\&#27605;&#35774;&#35770;&#25991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46D01FAF-5D5F-4CF1-A330-796589B8B8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毕设论文模板.dot</Template>
  <TotalTime>6</TotalTime>
  <Pages>2</Pages>
  <Words>57</Words>
  <Characters>74</Characters>
  <Application>Microsoft Office Word</Application>
  <DocSecurity>0</DocSecurity>
  <Lines>18</Lines>
  <Paragraphs>13</Paragraphs>
  <ScaleCrop>false</ScaleCrop>
  <Company>BUAA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                                    单位代号        10006</dc:title>
  <dc:creator>chen</dc:creator>
  <cp:lastModifiedBy>发展 高</cp:lastModifiedBy>
  <cp:revision>15</cp:revision>
  <cp:lastPrinted>2016-06-18T05:47:00Z</cp:lastPrinted>
  <dcterms:created xsi:type="dcterms:W3CDTF">2026-04-18T02:48:00Z</dcterms:created>
  <dcterms:modified xsi:type="dcterms:W3CDTF">2026-04-20T13:02:00Z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2052-10.1.0.5740</vt:lpwstr>
  </property>
</Properties>
</file>